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0F81E" w14:textId="57FF689F" w:rsidR="00557BB1" w:rsidRDefault="00CC182A" w:rsidP="00CC182A">
      <w:pPr>
        <w:jc w:val="center"/>
        <w:rPr>
          <w:sz w:val="36"/>
          <w:szCs w:val="36"/>
          <w:lang w:val="en-US"/>
        </w:rPr>
      </w:pPr>
      <w:r w:rsidRPr="00CC182A">
        <w:rPr>
          <w:sz w:val="36"/>
          <w:szCs w:val="36"/>
          <w:lang w:val="en-US"/>
        </w:rPr>
        <w:t>EXPERIMENT 9</w:t>
      </w:r>
    </w:p>
    <w:p w14:paraId="37AAF63C" w14:textId="77777777" w:rsidR="00CC182A" w:rsidRPr="00CC182A" w:rsidRDefault="00CC182A" w:rsidP="00CC182A">
      <w:pPr>
        <w:ind w:firstLine="720"/>
        <w:rPr>
          <w:sz w:val="24"/>
          <w:szCs w:val="24"/>
          <w:lang w:val="en-US"/>
        </w:rPr>
      </w:pPr>
      <w:r w:rsidRPr="00CC182A">
        <w:rPr>
          <w:sz w:val="24"/>
          <w:szCs w:val="24"/>
          <w:lang w:val="en-US"/>
        </w:rPr>
        <w:t>CREATE TABLE BANK_26 (</w:t>
      </w:r>
    </w:p>
    <w:p w14:paraId="34B523E1" w14:textId="77777777" w:rsidR="00CC182A" w:rsidRPr="00CC182A" w:rsidRDefault="00CC182A" w:rsidP="00CC182A">
      <w:pPr>
        <w:ind w:firstLine="720"/>
        <w:rPr>
          <w:sz w:val="24"/>
          <w:szCs w:val="24"/>
          <w:lang w:val="en-US"/>
        </w:rPr>
      </w:pPr>
      <w:r w:rsidRPr="00CC182A">
        <w:rPr>
          <w:sz w:val="24"/>
          <w:szCs w:val="24"/>
          <w:lang w:val="en-US"/>
        </w:rPr>
        <w:t xml:space="preserve">  </w:t>
      </w:r>
      <w:proofErr w:type="spellStart"/>
      <w:r w:rsidRPr="00CC182A">
        <w:rPr>
          <w:sz w:val="24"/>
          <w:szCs w:val="24"/>
          <w:lang w:val="en-US"/>
        </w:rPr>
        <w:t>bankcode</w:t>
      </w:r>
      <w:proofErr w:type="spellEnd"/>
      <w:r w:rsidRPr="00CC182A">
        <w:rPr>
          <w:sz w:val="24"/>
          <w:szCs w:val="24"/>
          <w:lang w:val="en-US"/>
        </w:rPr>
        <w:t xml:space="preserve"> </w:t>
      </w:r>
      <w:proofErr w:type="gramStart"/>
      <w:r w:rsidRPr="00CC182A">
        <w:rPr>
          <w:sz w:val="24"/>
          <w:szCs w:val="24"/>
          <w:lang w:val="en-US"/>
        </w:rPr>
        <w:t>VARCHAR(</w:t>
      </w:r>
      <w:proofErr w:type="gramEnd"/>
      <w:r w:rsidRPr="00CC182A">
        <w:rPr>
          <w:sz w:val="24"/>
          <w:szCs w:val="24"/>
          <w:lang w:val="en-US"/>
        </w:rPr>
        <w:t>5)PRIMARY KEY,</w:t>
      </w:r>
    </w:p>
    <w:p w14:paraId="242E4A01" w14:textId="77777777" w:rsidR="00CC182A" w:rsidRPr="00CC182A" w:rsidRDefault="00CC182A" w:rsidP="00CC182A">
      <w:pPr>
        <w:ind w:firstLine="720"/>
        <w:rPr>
          <w:sz w:val="24"/>
          <w:szCs w:val="24"/>
          <w:lang w:val="en-US"/>
        </w:rPr>
      </w:pPr>
      <w:r w:rsidRPr="00CC182A">
        <w:rPr>
          <w:sz w:val="24"/>
          <w:szCs w:val="24"/>
          <w:lang w:val="en-US"/>
        </w:rPr>
        <w:t xml:space="preserve">  </w:t>
      </w:r>
      <w:proofErr w:type="spellStart"/>
      <w:r w:rsidRPr="00CC182A">
        <w:rPr>
          <w:sz w:val="24"/>
          <w:szCs w:val="24"/>
          <w:lang w:val="en-US"/>
        </w:rPr>
        <w:t>bankname</w:t>
      </w:r>
      <w:proofErr w:type="spellEnd"/>
      <w:r w:rsidRPr="00CC182A">
        <w:rPr>
          <w:sz w:val="24"/>
          <w:szCs w:val="24"/>
          <w:lang w:val="en-US"/>
        </w:rPr>
        <w:t xml:space="preserve"> </w:t>
      </w:r>
      <w:proofErr w:type="gramStart"/>
      <w:r w:rsidRPr="00CC182A">
        <w:rPr>
          <w:sz w:val="24"/>
          <w:szCs w:val="24"/>
          <w:lang w:val="en-US"/>
        </w:rPr>
        <w:t>VARCHAR(</w:t>
      </w:r>
      <w:proofErr w:type="gramEnd"/>
      <w:r w:rsidRPr="00CC182A">
        <w:rPr>
          <w:sz w:val="24"/>
          <w:szCs w:val="24"/>
          <w:lang w:val="en-US"/>
        </w:rPr>
        <w:t>50) NOT NULL,</w:t>
      </w:r>
    </w:p>
    <w:p w14:paraId="1ED9C4FC" w14:textId="77777777" w:rsidR="00CC182A" w:rsidRPr="00CC182A" w:rsidRDefault="00CC182A" w:rsidP="00CC182A">
      <w:pPr>
        <w:ind w:firstLine="720"/>
        <w:rPr>
          <w:sz w:val="24"/>
          <w:szCs w:val="24"/>
          <w:lang w:val="en-US"/>
        </w:rPr>
      </w:pPr>
      <w:r w:rsidRPr="00CC182A">
        <w:rPr>
          <w:sz w:val="24"/>
          <w:szCs w:val="24"/>
          <w:lang w:val="en-US"/>
        </w:rPr>
        <w:t xml:space="preserve">  </w:t>
      </w:r>
      <w:proofErr w:type="spellStart"/>
      <w:r w:rsidRPr="00CC182A">
        <w:rPr>
          <w:sz w:val="24"/>
          <w:szCs w:val="24"/>
          <w:lang w:val="en-US"/>
        </w:rPr>
        <w:t>headoffice</w:t>
      </w:r>
      <w:proofErr w:type="spellEnd"/>
      <w:r w:rsidRPr="00CC182A">
        <w:rPr>
          <w:sz w:val="24"/>
          <w:szCs w:val="24"/>
          <w:lang w:val="en-US"/>
        </w:rPr>
        <w:t xml:space="preserve"> </w:t>
      </w:r>
      <w:proofErr w:type="gramStart"/>
      <w:r w:rsidRPr="00CC182A">
        <w:rPr>
          <w:sz w:val="24"/>
          <w:szCs w:val="24"/>
          <w:lang w:val="en-US"/>
        </w:rPr>
        <w:t>VARCHAR(</w:t>
      </w:r>
      <w:proofErr w:type="gramEnd"/>
      <w:r w:rsidRPr="00CC182A">
        <w:rPr>
          <w:sz w:val="24"/>
          <w:szCs w:val="24"/>
          <w:lang w:val="en-US"/>
        </w:rPr>
        <w:t>50),</w:t>
      </w:r>
    </w:p>
    <w:p w14:paraId="2366A900" w14:textId="77777777" w:rsidR="00CC182A" w:rsidRPr="00CC182A" w:rsidRDefault="00CC182A" w:rsidP="00CC182A">
      <w:pPr>
        <w:ind w:firstLine="720"/>
        <w:rPr>
          <w:sz w:val="24"/>
          <w:szCs w:val="24"/>
          <w:lang w:val="en-US"/>
        </w:rPr>
      </w:pPr>
      <w:r w:rsidRPr="00CC182A">
        <w:rPr>
          <w:sz w:val="24"/>
          <w:szCs w:val="24"/>
          <w:lang w:val="en-US"/>
        </w:rPr>
        <w:t xml:space="preserve">  branches INT </w:t>
      </w:r>
      <w:proofErr w:type="gramStart"/>
      <w:r w:rsidRPr="00CC182A">
        <w:rPr>
          <w:sz w:val="24"/>
          <w:szCs w:val="24"/>
          <w:lang w:val="en-US"/>
        </w:rPr>
        <w:t>CHECK(</w:t>
      </w:r>
      <w:proofErr w:type="gramEnd"/>
      <w:r w:rsidRPr="00CC182A">
        <w:rPr>
          <w:sz w:val="24"/>
          <w:szCs w:val="24"/>
          <w:lang w:val="en-US"/>
        </w:rPr>
        <w:t>branches &gt; 0)</w:t>
      </w:r>
    </w:p>
    <w:p w14:paraId="7C5D730D" w14:textId="4F5140B5" w:rsidR="00CC182A" w:rsidRDefault="00CC182A" w:rsidP="00CC182A">
      <w:pPr>
        <w:ind w:firstLine="720"/>
        <w:rPr>
          <w:sz w:val="24"/>
          <w:szCs w:val="24"/>
          <w:lang w:val="en-US"/>
        </w:rPr>
      </w:pPr>
      <w:r w:rsidRPr="00CC182A">
        <w:rPr>
          <w:sz w:val="24"/>
          <w:szCs w:val="24"/>
          <w:lang w:val="en-US"/>
        </w:rPr>
        <w:t xml:space="preserve">  );</w:t>
      </w:r>
    </w:p>
    <w:p w14:paraId="21011C1E" w14:textId="77777777" w:rsidR="00CC182A" w:rsidRPr="00CC182A" w:rsidRDefault="00CC182A" w:rsidP="00CC182A">
      <w:pPr>
        <w:ind w:firstLine="720"/>
        <w:rPr>
          <w:sz w:val="24"/>
          <w:szCs w:val="24"/>
          <w:lang w:val="en-US"/>
        </w:rPr>
      </w:pPr>
      <w:r w:rsidRPr="00CC182A">
        <w:rPr>
          <w:sz w:val="24"/>
          <w:szCs w:val="24"/>
          <w:lang w:val="en-US"/>
        </w:rPr>
        <w:t xml:space="preserve">INSERT INTO BANK_26 </w:t>
      </w:r>
      <w:proofErr w:type="gramStart"/>
      <w:r w:rsidRPr="00CC182A">
        <w:rPr>
          <w:sz w:val="24"/>
          <w:szCs w:val="24"/>
          <w:lang w:val="en-US"/>
        </w:rPr>
        <w:t>VALUES(</w:t>
      </w:r>
      <w:proofErr w:type="gramEnd"/>
      <w:r w:rsidRPr="00CC182A">
        <w:rPr>
          <w:sz w:val="24"/>
          <w:szCs w:val="24"/>
          <w:lang w:val="en-US"/>
        </w:rPr>
        <w:t>'</w:t>
      </w:r>
      <w:proofErr w:type="spellStart"/>
      <w:r w:rsidRPr="00CC182A">
        <w:rPr>
          <w:sz w:val="24"/>
          <w:szCs w:val="24"/>
          <w:lang w:val="en-US"/>
        </w:rPr>
        <w:t>KGB','Kerala</w:t>
      </w:r>
      <w:proofErr w:type="spellEnd"/>
      <w:r w:rsidRPr="00CC182A">
        <w:rPr>
          <w:sz w:val="24"/>
          <w:szCs w:val="24"/>
          <w:lang w:val="en-US"/>
        </w:rPr>
        <w:t xml:space="preserve"> </w:t>
      </w:r>
      <w:proofErr w:type="spellStart"/>
      <w:r w:rsidRPr="00CC182A">
        <w:rPr>
          <w:sz w:val="24"/>
          <w:szCs w:val="24"/>
          <w:lang w:val="en-US"/>
        </w:rPr>
        <w:t>Gramin</w:t>
      </w:r>
      <w:proofErr w:type="spellEnd"/>
      <w:r w:rsidRPr="00CC182A">
        <w:rPr>
          <w:sz w:val="24"/>
          <w:szCs w:val="24"/>
          <w:lang w:val="en-US"/>
        </w:rPr>
        <w:t xml:space="preserve"> Bank','Kochi',12);</w:t>
      </w:r>
    </w:p>
    <w:p w14:paraId="42A06C16" w14:textId="77777777" w:rsidR="00CC182A" w:rsidRPr="00CC182A" w:rsidRDefault="00CC182A" w:rsidP="00CC182A">
      <w:pPr>
        <w:ind w:firstLine="720"/>
        <w:rPr>
          <w:sz w:val="24"/>
          <w:szCs w:val="24"/>
          <w:lang w:val="en-US"/>
        </w:rPr>
      </w:pPr>
      <w:r w:rsidRPr="00CC182A">
        <w:rPr>
          <w:sz w:val="24"/>
          <w:szCs w:val="24"/>
          <w:lang w:val="en-US"/>
        </w:rPr>
        <w:t xml:space="preserve">INSERT INTO BANK_26 </w:t>
      </w:r>
      <w:proofErr w:type="gramStart"/>
      <w:r w:rsidRPr="00CC182A">
        <w:rPr>
          <w:sz w:val="24"/>
          <w:szCs w:val="24"/>
          <w:lang w:val="en-US"/>
        </w:rPr>
        <w:t>VALUES(</w:t>
      </w:r>
      <w:proofErr w:type="gramEnd"/>
      <w:r w:rsidRPr="00CC182A">
        <w:rPr>
          <w:sz w:val="24"/>
          <w:szCs w:val="24"/>
          <w:lang w:val="en-US"/>
        </w:rPr>
        <w:t>'</w:t>
      </w:r>
      <w:proofErr w:type="spellStart"/>
      <w:r w:rsidRPr="00CC182A">
        <w:rPr>
          <w:sz w:val="24"/>
          <w:szCs w:val="24"/>
          <w:lang w:val="en-US"/>
        </w:rPr>
        <w:t>SBI','South</w:t>
      </w:r>
      <w:proofErr w:type="spellEnd"/>
      <w:r w:rsidRPr="00CC182A">
        <w:rPr>
          <w:sz w:val="24"/>
          <w:szCs w:val="24"/>
          <w:lang w:val="en-US"/>
        </w:rPr>
        <w:t xml:space="preserve"> Bank of India','Mumbai',101);</w:t>
      </w:r>
    </w:p>
    <w:p w14:paraId="1F5F62E2" w14:textId="77777777" w:rsidR="00CC182A" w:rsidRPr="00CC182A" w:rsidRDefault="00CC182A" w:rsidP="00CC182A">
      <w:pPr>
        <w:ind w:firstLine="720"/>
        <w:rPr>
          <w:sz w:val="24"/>
          <w:szCs w:val="24"/>
          <w:lang w:val="en-US"/>
        </w:rPr>
      </w:pPr>
      <w:r w:rsidRPr="00CC182A">
        <w:rPr>
          <w:sz w:val="24"/>
          <w:szCs w:val="24"/>
          <w:lang w:val="en-US"/>
        </w:rPr>
        <w:t xml:space="preserve">INSERT INTO BANK_26 </w:t>
      </w:r>
      <w:proofErr w:type="gramStart"/>
      <w:r w:rsidRPr="00CC182A">
        <w:rPr>
          <w:sz w:val="24"/>
          <w:szCs w:val="24"/>
          <w:lang w:val="en-US"/>
        </w:rPr>
        <w:t>VALUES(</w:t>
      </w:r>
      <w:proofErr w:type="gramEnd"/>
      <w:r w:rsidRPr="00CC182A">
        <w:rPr>
          <w:sz w:val="24"/>
          <w:szCs w:val="24"/>
          <w:lang w:val="en-US"/>
        </w:rPr>
        <w:t>'</w:t>
      </w:r>
      <w:proofErr w:type="spellStart"/>
      <w:r w:rsidRPr="00CC182A">
        <w:rPr>
          <w:sz w:val="24"/>
          <w:szCs w:val="24"/>
          <w:lang w:val="en-US"/>
        </w:rPr>
        <w:t>SIB','South</w:t>
      </w:r>
      <w:proofErr w:type="spellEnd"/>
      <w:r w:rsidRPr="00CC182A">
        <w:rPr>
          <w:sz w:val="24"/>
          <w:szCs w:val="24"/>
          <w:lang w:val="en-US"/>
        </w:rPr>
        <w:t xml:space="preserve"> Indian Bank','Chennai',67);</w:t>
      </w:r>
    </w:p>
    <w:p w14:paraId="2961383E" w14:textId="54163289" w:rsidR="00CC182A" w:rsidRPr="00CC182A" w:rsidRDefault="00CC182A" w:rsidP="00CC182A">
      <w:pPr>
        <w:ind w:firstLine="720"/>
        <w:rPr>
          <w:sz w:val="24"/>
          <w:szCs w:val="24"/>
          <w:lang w:val="en-US"/>
        </w:rPr>
      </w:pPr>
      <w:r w:rsidRPr="00CC182A">
        <w:rPr>
          <w:sz w:val="24"/>
          <w:szCs w:val="24"/>
          <w:lang w:val="en-US"/>
        </w:rPr>
        <w:t xml:space="preserve">INSERT INTO BANK_26 </w:t>
      </w:r>
      <w:proofErr w:type="gramStart"/>
      <w:r w:rsidRPr="00CC182A">
        <w:rPr>
          <w:sz w:val="24"/>
          <w:szCs w:val="24"/>
          <w:lang w:val="en-US"/>
        </w:rPr>
        <w:t>VALUES(</w:t>
      </w:r>
      <w:proofErr w:type="gramEnd"/>
      <w:r w:rsidRPr="00CC182A">
        <w:rPr>
          <w:sz w:val="24"/>
          <w:szCs w:val="24"/>
          <w:lang w:val="en-US"/>
        </w:rPr>
        <w:t>'HDF','HDFC Bank','Kottayam',47);</w:t>
      </w:r>
    </w:p>
    <w:p w14:paraId="7B2C3432" w14:textId="0C917E3E" w:rsidR="00CC182A" w:rsidRDefault="00CC182A" w:rsidP="00CC182A">
      <w:pPr>
        <w:ind w:firstLine="720"/>
        <w:rPr>
          <w:sz w:val="24"/>
          <w:szCs w:val="24"/>
          <w:lang w:val="en-US"/>
        </w:rPr>
      </w:pPr>
      <w:r w:rsidRPr="00CC182A">
        <w:rPr>
          <w:sz w:val="24"/>
          <w:szCs w:val="24"/>
          <w:lang w:val="en-US"/>
        </w:rPr>
        <w:t xml:space="preserve">INSERT INTO BANK_26 </w:t>
      </w:r>
      <w:proofErr w:type="gramStart"/>
      <w:r w:rsidRPr="00CC182A">
        <w:rPr>
          <w:sz w:val="24"/>
          <w:szCs w:val="24"/>
          <w:lang w:val="en-US"/>
        </w:rPr>
        <w:t>VALUES(</w:t>
      </w:r>
      <w:proofErr w:type="gramEnd"/>
      <w:r w:rsidRPr="00CC182A">
        <w:rPr>
          <w:sz w:val="24"/>
          <w:szCs w:val="24"/>
          <w:lang w:val="en-US"/>
        </w:rPr>
        <w:t>'ICI','ICIC Bank','Ernakulam',36);</w:t>
      </w:r>
    </w:p>
    <w:p w14:paraId="1F0487C7" w14:textId="5718A142" w:rsidR="00EF44E0" w:rsidRDefault="00EF44E0" w:rsidP="00CC182A">
      <w:pPr>
        <w:ind w:firstLine="720"/>
        <w:rPr>
          <w:noProof/>
          <w:sz w:val="24"/>
          <w:szCs w:val="24"/>
          <w:lang w:val="en-US"/>
        </w:rPr>
      </w:pPr>
    </w:p>
    <w:p w14:paraId="0ED5CE2E" w14:textId="66EF545D" w:rsidR="00EF44E0" w:rsidRDefault="00EF44E0" w:rsidP="00CC182A">
      <w:pPr>
        <w:ind w:firstLine="720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32BC57AA" wp14:editId="0A9F9D8D">
            <wp:simplePos x="0" y="0"/>
            <wp:positionH relativeFrom="column">
              <wp:posOffset>400050</wp:posOffset>
            </wp:positionH>
            <wp:positionV relativeFrom="paragraph">
              <wp:posOffset>12065</wp:posOffset>
            </wp:positionV>
            <wp:extent cx="4163006" cy="1162212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B0CD3F" w14:textId="660CA9AA" w:rsidR="00CC182A" w:rsidRDefault="00EF44E0" w:rsidP="00CC182A">
      <w:pPr>
        <w:ind w:firstLine="720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br w:type="textWrapping" w:clear="all"/>
      </w:r>
    </w:p>
    <w:p w14:paraId="5FB8ED0A" w14:textId="076D5451" w:rsidR="00CC182A" w:rsidRDefault="00CC182A" w:rsidP="00CC182A">
      <w:pPr>
        <w:rPr>
          <w:noProof/>
          <w:sz w:val="24"/>
          <w:szCs w:val="24"/>
          <w:lang w:val="en-US"/>
        </w:rPr>
      </w:pPr>
    </w:p>
    <w:p w14:paraId="5AA45B27" w14:textId="77777777" w:rsidR="00CC182A" w:rsidRPr="00CC182A" w:rsidRDefault="00CC182A" w:rsidP="00CC182A">
      <w:pPr>
        <w:tabs>
          <w:tab w:val="left" w:pos="1185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 w:rsidRPr="00CC182A">
        <w:rPr>
          <w:sz w:val="24"/>
          <w:szCs w:val="24"/>
          <w:lang w:val="en-US"/>
        </w:rPr>
        <w:t>CREATE TABLE BRANCH (</w:t>
      </w:r>
    </w:p>
    <w:p w14:paraId="6E49C6C6" w14:textId="77777777" w:rsidR="00CC182A" w:rsidRPr="00CC182A" w:rsidRDefault="00CC182A" w:rsidP="00CC182A">
      <w:pPr>
        <w:tabs>
          <w:tab w:val="left" w:pos="1185"/>
        </w:tabs>
        <w:rPr>
          <w:sz w:val="24"/>
          <w:szCs w:val="24"/>
          <w:lang w:val="en-US"/>
        </w:rPr>
      </w:pPr>
      <w:r w:rsidRPr="00CC182A">
        <w:rPr>
          <w:sz w:val="24"/>
          <w:szCs w:val="24"/>
          <w:lang w:val="en-US"/>
        </w:rPr>
        <w:t xml:space="preserve">  </w:t>
      </w:r>
      <w:proofErr w:type="spellStart"/>
      <w:r w:rsidRPr="00CC182A">
        <w:rPr>
          <w:sz w:val="24"/>
          <w:szCs w:val="24"/>
          <w:lang w:val="en-US"/>
        </w:rPr>
        <w:t>branchid</w:t>
      </w:r>
      <w:proofErr w:type="spellEnd"/>
      <w:r w:rsidRPr="00CC182A">
        <w:rPr>
          <w:sz w:val="24"/>
          <w:szCs w:val="24"/>
          <w:lang w:val="en-US"/>
        </w:rPr>
        <w:t xml:space="preserve"> INT PRIMARY KEY,</w:t>
      </w:r>
    </w:p>
    <w:p w14:paraId="1F5B9171" w14:textId="77777777" w:rsidR="00CC182A" w:rsidRPr="00CC182A" w:rsidRDefault="00CC182A" w:rsidP="00CC182A">
      <w:pPr>
        <w:tabs>
          <w:tab w:val="left" w:pos="1185"/>
        </w:tabs>
        <w:rPr>
          <w:sz w:val="24"/>
          <w:szCs w:val="24"/>
          <w:lang w:val="en-US"/>
        </w:rPr>
      </w:pPr>
      <w:r w:rsidRPr="00CC182A">
        <w:rPr>
          <w:sz w:val="24"/>
          <w:szCs w:val="24"/>
          <w:lang w:val="en-US"/>
        </w:rPr>
        <w:t xml:space="preserve">  </w:t>
      </w:r>
      <w:proofErr w:type="spellStart"/>
      <w:r w:rsidRPr="00CC182A">
        <w:rPr>
          <w:sz w:val="24"/>
          <w:szCs w:val="24"/>
          <w:lang w:val="en-US"/>
        </w:rPr>
        <w:t>branchname</w:t>
      </w:r>
      <w:proofErr w:type="spellEnd"/>
      <w:r w:rsidRPr="00CC182A">
        <w:rPr>
          <w:sz w:val="24"/>
          <w:szCs w:val="24"/>
          <w:lang w:val="en-US"/>
        </w:rPr>
        <w:t xml:space="preserve"> </w:t>
      </w:r>
      <w:proofErr w:type="gramStart"/>
      <w:r w:rsidRPr="00CC182A">
        <w:rPr>
          <w:sz w:val="24"/>
          <w:szCs w:val="24"/>
          <w:lang w:val="en-US"/>
        </w:rPr>
        <w:t>VARCHAR(</w:t>
      </w:r>
      <w:proofErr w:type="gramEnd"/>
      <w:r w:rsidRPr="00CC182A">
        <w:rPr>
          <w:sz w:val="24"/>
          <w:szCs w:val="24"/>
          <w:lang w:val="en-US"/>
        </w:rPr>
        <w:t>50) DEFAULT 'New Delhi',</w:t>
      </w:r>
    </w:p>
    <w:p w14:paraId="16E76B1A" w14:textId="77777777" w:rsidR="00CC182A" w:rsidRPr="00CC182A" w:rsidRDefault="00CC182A" w:rsidP="00CC182A">
      <w:pPr>
        <w:tabs>
          <w:tab w:val="left" w:pos="1185"/>
        </w:tabs>
        <w:rPr>
          <w:sz w:val="24"/>
          <w:szCs w:val="24"/>
          <w:lang w:val="en-US"/>
        </w:rPr>
      </w:pPr>
      <w:r w:rsidRPr="00CC182A">
        <w:rPr>
          <w:sz w:val="24"/>
          <w:szCs w:val="24"/>
          <w:lang w:val="en-US"/>
        </w:rPr>
        <w:t xml:space="preserve">  </w:t>
      </w:r>
      <w:proofErr w:type="spellStart"/>
      <w:r w:rsidRPr="00CC182A">
        <w:rPr>
          <w:sz w:val="24"/>
          <w:szCs w:val="24"/>
          <w:lang w:val="en-US"/>
        </w:rPr>
        <w:t>bankid</w:t>
      </w:r>
      <w:proofErr w:type="spellEnd"/>
      <w:r w:rsidRPr="00CC182A">
        <w:rPr>
          <w:sz w:val="24"/>
          <w:szCs w:val="24"/>
          <w:lang w:val="en-US"/>
        </w:rPr>
        <w:t xml:space="preserve"> </w:t>
      </w:r>
      <w:proofErr w:type="gramStart"/>
      <w:r w:rsidRPr="00CC182A">
        <w:rPr>
          <w:sz w:val="24"/>
          <w:szCs w:val="24"/>
          <w:lang w:val="en-US"/>
        </w:rPr>
        <w:t>VARCHAR(</w:t>
      </w:r>
      <w:proofErr w:type="gramEnd"/>
      <w:r w:rsidRPr="00CC182A">
        <w:rPr>
          <w:sz w:val="24"/>
          <w:szCs w:val="24"/>
          <w:lang w:val="en-US"/>
        </w:rPr>
        <w:t>5),</w:t>
      </w:r>
    </w:p>
    <w:p w14:paraId="4704901F" w14:textId="77777777" w:rsidR="00CC182A" w:rsidRPr="00CC182A" w:rsidRDefault="00CC182A" w:rsidP="00CC182A">
      <w:pPr>
        <w:tabs>
          <w:tab w:val="left" w:pos="1185"/>
        </w:tabs>
        <w:rPr>
          <w:sz w:val="24"/>
          <w:szCs w:val="24"/>
          <w:lang w:val="en-US"/>
        </w:rPr>
      </w:pPr>
      <w:r w:rsidRPr="00CC182A">
        <w:rPr>
          <w:sz w:val="24"/>
          <w:szCs w:val="24"/>
          <w:lang w:val="en-US"/>
        </w:rPr>
        <w:t xml:space="preserve">  FOREIGN KEY (</w:t>
      </w:r>
      <w:proofErr w:type="spellStart"/>
      <w:r w:rsidRPr="00CC182A">
        <w:rPr>
          <w:sz w:val="24"/>
          <w:szCs w:val="24"/>
          <w:lang w:val="en-US"/>
        </w:rPr>
        <w:t>bankid</w:t>
      </w:r>
      <w:proofErr w:type="spellEnd"/>
      <w:r w:rsidRPr="00CC182A">
        <w:rPr>
          <w:sz w:val="24"/>
          <w:szCs w:val="24"/>
          <w:lang w:val="en-US"/>
        </w:rPr>
        <w:t>) REFERENCES BANK_26(</w:t>
      </w:r>
      <w:proofErr w:type="spellStart"/>
      <w:r w:rsidRPr="00CC182A">
        <w:rPr>
          <w:sz w:val="24"/>
          <w:szCs w:val="24"/>
          <w:lang w:val="en-US"/>
        </w:rPr>
        <w:t>bankcode</w:t>
      </w:r>
      <w:proofErr w:type="spellEnd"/>
      <w:r w:rsidRPr="00CC182A">
        <w:rPr>
          <w:sz w:val="24"/>
          <w:szCs w:val="24"/>
          <w:lang w:val="en-US"/>
        </w:rPr>
        <w:t>)</w:t>
      </w:r>
    </w:p>
    <w:p w14:paraId="302ACB6A" w14:textId="74CA605F" w:rsidR="00CC182A" w:rsidRPr="00CC182A" w:rsidRDefault="00CC182A" w:rsidP="00CC182A">
      <w:pPr>
        <w:tabs>
          <w:tab w:val="left" w:pos="1185"/>
        </w:tabs>
        <w:rPr>
          <w:sz w:val="24"/>
          <w:szCs w:val="24"/>
          <w:lang w:val="en-US"/>
        </w:rPr>
      </w:pPr>
      <w:r w:rsidRPr="00CC182A">
        <w:rPr>
          <w:sz w:val="24"/>
          <w:szCs w:val="24"/>
          <w:lang w:val="en-US"/>
        </w:rPr>
        <w:t xml:space="preserve">  );</w:t>
      </w:r>
    </w:p>
    <w:p w14:paraId="1CCB8BDB" w14:textId="77777777" w:rsidR="00CC182A" w:rsidRPr="00CC182A" w:rsidRDefault="00CC182A" w:rsidP="00CC182A">
      <w:pPr>
        <w:tabs>
          <w:tab w:val="left" w:pos="1185"/>
        </w:tabs>
        <w:rPr>
          <w:sz w:val="24"/>
          <w:szCs w:val="24"/>
          <w:lang w:val="en-US"/>
        </w:rPr>
      </w:pPr>
      <w:r w:rsidRPr="00CC182A">
        <w:rPr>
          <w:sz w:val="24"/>
          <w:szCs w:val="24"/>
          <w:lang w:val="en-US"/>
        </w:rPr>
        <w:t xml:space="preserve">  </w:t>
      </w:r>
    </w:p>
    <w:p w14:paraId="47C124B4" w14:textId="77777777" w:rsidR="00CC182A" w:rsidRPr="00CC182A" w:rsidRDefault="00CC182A" w:rsidP="00CC182A">
      <w:pPr>
        <w:tabs>
          <w:tab w:val="left" w:pos="1185"/>
        </w:tabs>
        <w:rPr>
          <w:sz w:val="24"/>
          <w:szCs w:val="24"/>
          <w:lang w:val="en-US"/>
        </w:rPr>
      </w:pPr>
      <w:r w:rsidRPr="00CC182A">
        <w:rPr>
          <w:sz w:val="24"/>
          <w:szCs w:val="24"/>
          <w:lang w:val="en-US"/>
        </w:rPr>
        <w:t xml:space="preserve">INSERT INTO BRANCH </w:t>
      </w:r>
      <w:proofErr w:type="gramStart"/>
      <w:r w:rsidRPr="00CC182A">
        <w:rPr>
          <w:sz w:val="24"/>
          <w:szCs w:val="24"/>
          <w:lang w:val="en-US"/>
        </w:rPr>
        <w:t>VALUES(</w:t>
      </w:r>
      <w:proofErr w:type="gramEnd"/>
      <w:r w:rsidRPr="00CC182A">
        <w:rPr>
          <w:sz w:val="24"/>
          <w:szCs w:val="24"/>
          <w:lang w:val="en-US"/>
        </w:rPr>
        <w:t>100,'Mevada','SIB');</w:t>
      </w:r>
    </w:p>
    <w:p w14:paraId="57A9E68E" w14:textId="77777777" w:rsidR="00CC182A" w:rsidRPr="00CC182A" w:rsidRDefault="00CC182A" w:rsidP="00CC182A">
      <w:pPr>
        <w:tabs>
          <w:tab w:val="left" w:pos="1185"/>
        </w:tabs>
        <w:rPr>
          <w:sz w:val="24"/>
          <w:szCs w:val="24"/>
          <w:lang w:val="en-US"/>
        </w:rPr>
      </w:pPr>
      <w:r w:rsidRPr="00CC182A">
        <w:rPr>
          <w:sz w:val="24"/>
          <w:szCs w:val="24"/>
          <w:lang w:val="en-US"/>
        </w:rPr>
        <w:t xml:space="preserve">INSERT INTO BRANCH </w:t>
      </w:r>
      <w:proofErr w:type="gramStart"/>
      <w:r w:rsidRPr="00CC182A">
        <w:rPr>
          <w:sz w:val="24"/>
          <w:szCs w:val="24"/>
          <w:lang w:val="en-US"/>
        </w:rPr>
        <w:t>VALUES(</w:t>
      </w:r>
      <w:proofErr w:type="gramEnd"/>
      <w:r w:rsidRPr="00CC182A">
        <w:rPr>
          <w:sz w:val="24"/>
          <w:szCs w:val="24"/>
          <w:lang w:val="en-US"/>
        </w:rPr>
        <w:t>102,'Kozhuvanal','SBI');</w:t>
      </w:r>
    </w:p>
    <w:p w14:paraId="2BFEB545" w14:textId="77777777" w:rsidR="00CC182A" w:rsidRPr="00CC182A" w:rsidRDefault="00CC182A" w:rsidP="00CC182A">
      <w:pPr>
        <w:tabs>
          <w:tab w:val="left" w:pos="1185"/>
        </w:tabs>
        <w:rPr>
          <w:sz w:val="24"/>
          <w:szCs w:val="24"/>
          <w:lang w:val="en-US"/>
        </w:rPr>
      </w:pPr>
      <w:r w:rsidRPr="00CC182A">
        <w:rPr>
          <w:sz w:val="24"/>
          <w:szCs w:val="24"/>
          <w:lang w:val="en-US"/>
        </w:rPr>
        <w:t xml:space="preserve">INSERT INTO BRANCH </w:t>
      </w:r>
      <w:proofErr w:type="gramStart"/>
      <w:r w:rsidRPr="00CC182A">
        <w:rPr>
          <w:sz w:val="24"/>
          <w:szCs w:val="24"/>
          <w:lang w:val="en-US"/>
        </w:rPr>
        <w:t>VALUES(</w:t>
      </w:r>
      <w:proofErr w:type="gramEnd"/>
      <w:r w:rsidRPr="00CC182A">
        <w:rPr>
          <w:sz w:val="24"/>
          <w:szCs w:val="24"/>
          <w:lang w:val="en-US"/>
        </w:rPr>
        <w:t>104,'Pala','ICI');</w:t>
      </w:r>
    </w:p>
    <w:p w14:paraId="657CF02E" w14:textId="002F486B" w:rsidR="00CC182A" w:rsidRPr="00CC182A" w:rsidRDefault="00CC182A" w:rsidP="00CC182A">
      <w:pPr>
        <w:tabs>
          <w:tab w:val="left" w:pos="1185"/>
        </w:tabs>
        <w:rPr>
          <w:sz w:val="24"/>
          <w:szCs w:val="24"/>
          <w:lang w:val="en-US"/>
        </w:rPr>
      </w:pPr>
      <w:r w:rsidRPr="00CC182A">
        <w:rPr>
          <w:sz w:val="24"/>
          <w:szCs w:val="24"/>
          <w:lang w:val="en-US"/>
        </w:rPr>
        <w:lastRenderedPageBreak/>
        <w:t xml:space="preserve">INSERT INTO BRANCH </w:t>
      </w:r>
      <w:proofErr w:type="gramStart"/>
      <w:r w:rsidRPr="00CC182A">
        <w:rPr>
          <w:sz w:val="24"/>
          <w:szCs w:val="24"/>
          <w:lang w:val="en-US"/>
        </w:rPr>
        <w:t>VALUES(</w:t>
      </w:r>
      <w:proofErr w:type="gramEnd"/>
      <w:r w:rsidRPr="00CC182A">
        <w:rPr>
          <w:sz w:val="24"/>
          <w:szCs w:val="24"/>
          <w:lang w:val="en-US"/>
        </w:rPr>
        <w:t>106,'Ko</w:t>
      </w:r>
      <w:r w:rsidR="00EF44E0">
        <w:rPr>
          <w:sz w:val="24"/>
          <w:szCs w:val="24"/>
          <w:lang w:val="en-US"/>
        </w:rPr>
        <w:t>ttayam</w:t>
      </w:r>
      <w:r w:rsidRPr="00CC182A">
        <w:rPr>
          <w:sz w:val="24"/>
          <w:szCs w:val="24"/>
          <w:lang w:val="en-US"/>
        </w:rPr>
        <w:t>','HDF');</w:t>
      </w:r>
    </w:p>
    <w:p w14:paraId="08486BFD" w14:textId="5DA90622" w:rsidR="00CC182A" w:rsidRDefault="00CC182A" w:rsidP="00CC182A">
      <w:pPr>
        <w:tabs>
          <w:tab w:val="left" w:pos="1185"/>
        </w:tabs>
        <w:rPr>
          <w:sz w:val="24"/>
          <w:szCs w:val="24"/>
          <w:lang w:val="en-US"/>
        </w:rPr>
      </w:pPr>
      <w:r w:rsidRPr="00CC182A">
        <w:rPr>
          <w:sz w:val="24"/>
          <w:szCs w:val="24"/>
          <w:lang w:val="en-US"/>
        </w:rPr>
        <w:t xml:space="preserve">INSERT INTO BRANCH </w:t>
      </w:r>
      <w:proofErr w:type="gramStart"/>
      <w:r w:rsidRPr="00CC182A">
        <w:rPr>
          <w:sz w:val="24"/>
          <w:szCs w:val="24"/>
          <w:lang w:val="en-US"/>
        </w:rPr>
        <w:t>VALUES(</w:t>
      </w:r>
      <w:proofErr w:type="gramEnd"/>
      <w:r w:rsidRPr="00CC182A">
        <w:rPr>
          <w:sz w:val="24"/>
          <w:szCs w:val="24"/>
          <w:lang w:val="en-US"/>
        </w:rPr>
        <w:t>108,'Chennai','KGB');</w:t>
      </w:r>
    </w:p>
    <w:p w14:paraId="385D28A9" w14:textId="534C0397" w:rsidR="00CC182A" w:rsidRDefault="00EF44E0" w:rsidP="00CC182A">
      <w:pPr>
        <w:tabs>
          <w:tab w:val="left" w:pos="1185"/>
        </w:tabs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6328B54" wp14:editId="6C5C82D7">
            <wp:extent cx="2715004" cy="1133633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9A35" w14:textId="3F06E674" w:rsidR="00EF44E0" w:rsidRDefault="00EF44E0" w:rsidP="00EF44E0">
      <w:pPr>
        <w:rPr>
          <w:noProof/>
          <w:sz w:val="24"/>
          <w:szCs w:val="24"/>
          <w:lang w:val="en-US"/>
        </w:rPr>
      </w:pPr>
    </w:p>
    <w:p w14:paraId="05918967" w14:textId="77777777" w:rsidR="00EF44E0" w:rsidRDefault="00EF44E0" w:rsidP="00EF44E0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 xml:space="preserve">I) Create a View named </w:t>
      </w:r>
      <w:proofErr w:type="spellStart"/>
      <w:r>
        <w:rPr>
          <w:rFonts w:ascii="Arial" w:hAnsi="Arial" w:cs="Arial"/>
          <w:color w:val="212529"/>
          <w:sz w:val="23"/>
          <w:szCs w:val="23"/>
        </w:rPr>
        <w:t>bank_head</w:t>
      </w:r>
      <w:proofErr w:type="spellEnd"/>
      <w:r>
        <w:rPr>
          <w:rFonts w:ascii="Arial" w:hAnsi="Arial" w:cs="Arial"/>
          <w:color w:val="212529"/>
          <w:sz w:val="23"/>
          <w:szCs w:val="23"/>
        </w:rPr>
        <w:t xml:space="preserve"> office to hold the details of all bank whose head</w:t>
      </w:r>
    </w:p>
    <w:p w14:paraId="3B50F9F4" w14:textId="68EDC4DF" w:rsidR="00EF44E0" w:rsidRDefault="00EF44E0" w:rsidP="00EF44E0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 xml:space="preserve">    office at Ernakulam.</w:t>
      </w:r>
    </w:p>
    <w:p w14:paraId="1E99D574" w14:textId="77777777" w:rsidR="00EF44E0" w:rsidRPr="00EF44E0" w:rsidRDefault="00EF44E0" w:rsidP="00EF44E0">
      <w:pPr>
        <w:pStyle w:val="NormalWeb"/>
        <w:shd w:val="clear" w:color="auto" w:fill="FFFFFF"/>
        <w:rPr>
          <w:rFonts w:ascii="Arial" w:hAnsi="Arial" w:cs="Arial"/>
          <w:color w:val="212529"/>
          <w:sz w:val="23"/>
          <w:szCs w:val="23"/>
        </w:rPr>
      </w:pPr>
      <w:r w:rsidRPr="00EF44E0">
        <w:rPr>
          <w:rFonts w:ascii="Arial" w:hAnsi="Arial" w:cs="Arial"/>
          <w:color w:val="212529"/>
          <w:sz w:val="23"/>
          <w:szCs w:val="23"/>
        </w:rPr>
        <w:t xml:space="preserve">CREATE VIEW </w:t>
      </w:r>
      <w:proofErr w:type="spellStart"/>
      <w:r w:rsidRPr="00EF44E0">
        <w:rPr>
          <w:rFonts w:ascii="Arial" w:hAnsi="Arial" w:cs="Arial"/>
          <w:color w:val="212529"/>
          <w:sz w:val="23"/>
          <w:szCs w:val="23"/>
        </w:rPr>
        <w:t>bank_head_office</w:t>
      </w:r>
      <w:proofErr w:type="spellEnd"/>
      <w:r w:rsidRPr="00EF44E0">
        <w:rPr>
          <w:rFonts w:ascii="Arial" w:hAnsi="Arial" w:cs="Arial"/>
          <w:color w:val="212529"/>
          <w:sz w:val="23"/>
          <w:szCs w:val="23"/>
        </w:rPr>
        <w:t xml:space="preserve"> AS</w:t>
      </w:r>
    </w:p>
    <w:p w14:paraId="0E9E7EB6" w14:textId="77777777" w:rsidR="00EF44E0" w:rsidRPr="00EF44E0" w:rsidRDefault="00EF44E0" w:rsidP="00EF44E0">
      <w:pPr>
        <w:pStyle w:val="NormalWeb"/>
        <w:shd w:val="clear" w:color="auto" w:fill="FFFFFF"/>
        <w:rPr>
          <w:rFonts w:ascii="Arial" w:hAnsi="Arial" w:cs="Arial"/>
          <w:color w:val="212529"/>
          <w:sz w:val="23"/>
          <w:szCs w:val="23"/>
        </w:rPr>
      </w:pPr>
      <w:r w:rsidRPr="00EF44E0">
        <w:rPr>
          <w:rFonts w:ascii="Arial" w:hAnsi="Arial" w:cs="Arial"/>
          <w:color w:val="212529"/>
          <w:sz w:val="23"/>
          <w:szCs w:val="23"/>
        </w:rPr>
        <w:t>SELECT *</w:t>
      </w:r>
    </w:p>
    <w:p w14:paraId="716FCF1A" w14:textId="77777777" w:rsidR="00EF44E0" w:rsidRPr="00EF44E0" w:rsidRDefault="00EF44E0" w:rsidP="00EF44E0">
      <w:pPr>
        <w:pStyle w:val="NormalWeb"/>
        <w:shd w:val="clear" w:color="auto" w:fill="FFFFFF"/>
        <w:rPr>
          <w:rFonts w:ascii="Arial" w:hAnsi="Arial" w:cs="Arial"/>
          <w:color w:val="212529"/>
          <w:sz w:val="23"/>
          <w:szCs w:val="23"/>
        </w:rPr>
      </w:pPr>
      <w:r w:rsidRPr="00EF44E0">
        <w:rPr>
          <w:rFonts w:ascii="Arial" w:hAnsi="Arial" w:cs="Arial"/>
          <w:color w:val="212529"/>
          <w:sz w:val="23"/>
          <w:szCs w:val="23"/>
        </w:rPr>
        <w:t>FROM BANK_26</w:t>
      </w:r>
    </w:p>
    <w:p w14:paraId="04A67F00" w14:textId="7C5CD2A8" w:rsidR="00EF44E0" w:rsidRDefault="00EF44E0" w:rsidP="00EF44E0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 w:rsidRPr="00EF44E0">
        <w:rPr>
          <w:rFonts w:ascii="Arial" w:hAnsi="Arial" w:cs="Arial"/>
          <w:color w:val="212529"/>
          <w:sz w:val="23"/>
          <w:szCs w:val="23"/>
        </w:rPr>
        <w:t xml:space="preserve">WHERE </w:t>
      </w:r>
      <w:proofErr w:type="spellStart"/>
      <w:r w:rsidRPr="00EF44E0">
        <w:rPr>
          <w:rFonts w:ascii="Arial" w:hAnsi="Arial" w:cs="Arial"/>
          <w:color w:val="212529"/>
          <w:sz w:val="23"/>
          <w:szCs w:val="23"/>
        </w:rPr>
        <w:t>headoffice</w:t>
      </w:r>
      <w:proofErr w:type="spellEnd"/>
      <w:r w:rsidRPr="00EF44E0">
        <w:rPr>
          <w:rFonts w:ascii="Arial" w:hAnsi="Arial" w:cs="Arial"/>
          <w:color w:val="212529"/>
          <w:sz w:val="23"/>
          <w:szCs w:val="23"/>
        </w:rPr>
        <w:t xml:space="preserve"> = 'Ernakulam';</w:t>
      </w:r>
    </w:p>
    <w:p w14:paraId="100A736A" w14:textId="51D05E8F" w:rsidR="00EF44E0" w:rsidRDefault="00EF44E0" w:rsidP="00EF44E0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noProof/>
          <w:color w:val="212529"/>
          <w:sz w:val="23"/>
          <w:szCs w:val="23"/>
        </w:rPr>
        <w:drawing>
          <wp:inline distT="0" distB="0" distL="0" distR="0" wp14:anchorId="41C87595" wp14:editId="015BC5A3">
            <wp:extent cx="2048161" cy="152421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CC15" w14:textId="721F16BF" w:rsidR="00EF44E0" w:rsidRDefault="00EF44E0" w:rsidP="00EF44E0">
      <w:pPr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3F9FC7F" wp14:editId="6143C0A5">
            <wp:extent cx="3600953" cy="39058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B578" w14:textId="77777777" w:rsidR="00EF44E0" w:rsidRDefault="00EF44E0" w:rsidP="00EF44E0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 xml:space="preserve">II) Create a View named </w:t>
      </w:r>
      <w:proofErr w:type="spellStart"/>
      <w:r>
        <w:rPr>
          <w:rFonts w:ascii="Arial" w:hAnsi="Arial" w:cs="Arial"/>
          <w:color w:val="212529"/>
          <w:sz w:val="23"/>
          <w:szCs w:val="23"/>
        </w:rPr>
        <w:t>bank_branch</w:t>
      </w:r>
      <w:proofErr w:type="spellEnd"/>
      <w:r>
        <w:rPr>
          <w:rFonts w:ascii="Arial" w:hAnsi="Arial" w:cs="Arial"/>
          <w:color w:val="212529"/>
          <w:sz w:val="23"/>
          <w:szCs w:val="23"/>
        </w:rPr>
        <w:t xml:space="preserve"> to hold the details of all bank who have branches</w:t>
      </w:r>
    </w:p>
    <w:p w14:paraId="03B07578" w14:textId="77777777" w:rsidR="00EF44E0" w:rsidRDefault="00EF44E0" w:rsidP="00EF44E0">
      <w:pPr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 xml:space="preserve">     at </w:t>
      </w:r>
      <w:proofErr w:type="spellStart"/>
      <w:r>
        <w:rPr>
          <w:rFonts w:ascii="Arial" w:hAnsi="Arial" w:cs="Arial"/>
          <w:color w:val="212529"/>
          <w:sz w:val="23"/>
          <w:szCs w:val="23"/>
        </w:rPr>
        <w:t>kottayam</w:t>
      </w:r>
      <w:proofErr w:type="spellEnd"/>
      <w:r>
        <w:rPr>
          <w:rFonts w:ascii="Arial" w:hAnsi="Arial" w:cs="Arial"/>
          <w:color w:val="212529"/>
          <w:sz w:val="23"/>
          <w:szCs w:val="23"/>
        </w:rPr>
        <w:t>.</w:t>
      </w:r>
    </w:p>
    <w:p w14:paraId="150F5427" w14:textId="77777777" w:rsidR="00EF44E0" w:rsidRPr="00EF44E0" w:rsidRDefault="00EF44E0" w:rsidP="00EF44E0">
      <w:pPr>
        <w:rPr>
          <w:sz w:val="24"/>
          <w:szCs w:val="24"/>
          <w:lang w:val="en-US"/>
        </w:rPr>
      </w:pPr>
      <w:r w:rsidRPr="00EF44E0">
        <w:rPr>
          <w:sz w:val="24"/>
          <w:szCs w:val="24"/>
          <w:lang w:val="en-US"/>
        </w:rPr>
        <w:t xml:space="preserve">CREATE VIEW </w:t>
      </w:r>
      <w:proofErr w:type="spellStart"/>
      <w:r w:rsidRPr="00EF44E0">
        <w:rPr>
          <w:sz w:val="24"/>
          <w:szCs w:val="24"/>
          <w:lang w:val="en-US"/>
        </w:rPr>
        <w:t>bank_branch</w:t>
      </w:r>
      <w:proofErr w:type="spellEnd"/>
      <w:r w:rsidRPr="00EF44E0">
        <w:rPr>
          <w:sz w:val="24"/>
          <w:szCs w:val="24"/>
          <w:lang w:val="en-US"/>
        </w:rPr>
        <w:t xml:space="preserve"> AS</w:t>
      </w:r>
    </w:p>
    <w:p w14:paraId="081C1498" w14:textId="77777777" w:rsidR="00EF44E0" w:rsidRPr="00EF44E0" w:rsidRDefault="00EF44E0" w:rsidP="00EF44E0">
      <w:pPr>
        <w:rPr>
          <w:sz w:val="24"/>
          <w:szCs w:val="24"/>
          <w:lang w:val="en-US"/>
        </w:rPr>
      </w:pPr>
      <w:r w:rsidRPr="00EF44E0">
        <w:rPr>
          <w:sz w:val="24"/>
          <w:szCs w:val="24"/>
          <w:lang w:val="en-US"/>
        </w:rPr>
        <w:t>SELECT B.*</w:t>
      </w:r>
    </w:p>
    <w:p w14:paraId="384EB614" w14:textId="77777777" w:rsidR="00EF44E0" w:rsidRPr="00EF44E0" w:rsidRDefault="00EF44E0" w:rsidP="00EF44E0">
      <w:pPr>
        <w:rPr>
          <w:sz w:val="24"/>
          <w:szCs w:val="24"/>
          <w:lang w:val="en-US"/>
        </w:rPr>
      </w:pPr>
      <w:r w:rsidRPr="00EF44E0">
        <w:rPr>
          <w:sz w:val="24"/>
          <w:szCs w:val="24"/>
          <w:lang w:val="en-US"/>
        </w:rPr>
        <w:t>FROM BANK_26 B</w:t>
      </w:r>
    </w:p>
    <w:p w14:paraId="3EABF335" w14:textId="77777777" w:rsidR="00EF44E0" w:rsidRPr="00EF44E0" w:rsidRDefault="00EF44E0" w:rsidP="00EF44E0">
      <w:pPr>
        <w:rPr>
          <w:sz w:val="24"/>
          <w:szCs w:val="24"/>
          <w:lang w:val="en-US"/>
        </w:rPr>
      </w:pPr>
      <w:r w:rsidRPr="00EF44E0">
        <w:rPr>
          <w:sz w:val="24"/>
          <w:szCs w:val="24"/>
          <w:lang w:val="en-US"/>
        </w:rPr>
        <w:t xml:space="preserve">JOIN BRANCHES BR ON </w:t>
      </w:r>
      <w:proofErr w:type="spellStart"/>
      <w:proofErr w:type="gramStart"/>
      <w:r w:rsidRPr="00EF44E0">
        <w:rPr>
          <w:sz w:val="24"/>
          <w:szCs w:val="24"/>
          <w:lang w:val="en-US"/>
        </w:rPr>
        <w:t>B.bankcode</w:t>
      </w:r>
      <w:proofErr w:type="spellEnd"/>
      <w:proofErr w:type="gramEnd"/>
      <w:r w:rsidRPr="00EF44E0">
        <w:rPr>
          <w:sz w:val="24"/>
          <w:szCs w:val="24"/>
          <w:lang w:val="en-US"/>
        </w:rPr>
        <w:t xml:space="preserve"> = </w:t>
      </w:r>
      <w:proofErr w:type="spellStart"/>
      <w:r w:rsidRPr="00EF44E0">
        <w:rPr>
          <w:sz w:val="24"/>
          <w:szCs w:val="24"/>
          <w:lang w:val="en-US"/>
        </w:rPr>
        <w:t>BR.bankid</w:t>
      </w:r>
      <w:proofErr w:type="spellEnd"/>
    </w:p>
    <w:p w14:paraId="2DB8999F" w14:textId="7E1FFDC1" w:rsidR="00EF44E0" w:rsidRDefault="00EF44E0" w:rsidP="00EF44E0">
      <w:pPr>
        <w:rPr>
          <w:sz w:val="24"/>
          <w:szCs w:val="24"/>
          <w:lang w:val="en-US"/>
        </w:rPr>
      </w:pPr>
      <w:r w:rsidRPr="00EF44E0">
        <w:rPr>
          <w:sz w:val="24"/>
          <w:szCs w:val="24"/>
          <w:lang w:val="en-US"/>
        </w:rPr>
        <w:t xml:space="preserve">WHERE </w:t>
      </w:r>
      <w:proofErr w:type="spellStart"/>
      <w:proofErr w:type="gramStart"/>
      <w:r w:rsidRPr="00EF44E0">
        <w:rPr>
          <w:sz w:val="24"/>
          <w:szCs w:val="24"/>
          <w:lang w:val="en-US"/>
        </w:rPr>
        <w:t>BR.branchname</w:t>
      </w:r>
      <w:proofErr w:type="spellEnd"/>
      <w:proofErr w:type="gramEnd"/>
      <w:r w:rsidRPr="00EF44E0">
        <w:rPr>
          <w:sz w:val="24"/>
          <w:szCs w:val="24"/>
          <w:lang w:val="en-US"/>
        </w:rPr>
        <w:t xml:space="preserve"> = 'Kottayam';</w:t>
      </w:r>
    </w:p>
    <w:p w14:paraId="11CB52D6" w14:textId="67E7DB0D" w:rsidR="00EF44E0" w:rsidRDefault="00EF44E0" w:rsidP="00EF44E0">
      <w:pPr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683411D9" wp14:editId="429E94FD">
            <wp:simplePos x="914400" y="7610475"/>
            <wp:positionH relativeFrom="column">
              <wp:align>left</wp:align>
            </wp:positionH>
            <wp:positionV relativeFrom="paragraph">
              <wp:align>top</wp:align>
            </wp:positionV>
            <wp:extent cx="1724266" cy="133369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lang w:val="en-US"/>
        </w:rPr>
        <w:br w:type="textWrapping" w:clear="all"/>
      </w:r>
      <w:r>
        <w:rPr>
          <w:noProof/>
          <w:sz w:val="24"/>
          <w:szCs w:val="24"/>
          <w:lang w:val="en-US"/>
        </w:rPr>
        <w:drawing>
          <wp:inline distT="0" distB="0" distL="0" distR="0" wp14:anchorId="203D3032" wp14:editId="3D670050">
            <wp:extent cx="3591426" cy="4001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E4D6" w14:textId="77777777" w:rsidR="00EF44E0" w:rsidRDefault="00EF44E0" w:rsidP="00EF44E0">
      <w:r>
        <w:rPr>
          <w:rFonts w:ascii="Arial" w:hAnsi="Arial" w:cs="Arial"/>
          <w:color w:val="212529"/>
          <w:sz w:val="23"/>
          <w:szCs w:val="23"/>
        </w:rPr>
        <w:t>III)</w:t>
      </w:r>
      <w:r>
        <w:t xml:space="preserve"> Create a View to show banks with more than 50 branches</w:t>
      </w:r>
    </w:p>
    <w:p w14:paraId="58AAE551" w14:textId="77777777" w:rsidR="00812618" w:rsidRPr="00812618" w:rsidRDefault="00812618" w:rsidP="00812618">
      <w:pPr>
        <w:rPr>
          <w:sz w:val="24"/>
          <w:szCs w:val="24"/>
          <w:lang w:val="en-US"/>
        </w:rPr>
      </w:pPr>
      <w:r w:rsidRPr="00812618">
        <w:rPr>
          <w:sz w:val="24"/>
          <w:szCs w:val="24"/>
          <w:lang w:val="en-US"/>
        </w:rPr>
        <w:t>CREATE VIEW banks_more_than_50 AS</w:t>
      </w:r>
    </w:p>
    <w:p w14:paraId="2F2C43FF" w14:textId="77777777" w:rsidR="00812618" w:rsidRPr="00812618" w:rsidRDefault="00812618" w:rsidP="00812618">
      <w:pPr>
        <w:rPr>
          <w:sz w:val="24"/>
          <w:szCs w:val="24"/>
          <w:lang w:val="en-US"/>
        </w:rPr>
      </w:pPr>
      <w:r w:rsidRPr="00812618">
        <w:rPr>
          <w:sz w:val="24"/>
          <w:szCs w:val="24"/>
          <w:lang w:val="en-US"/>
        </w:rPr>
        <w:t>SELECT *</w:t>
      </w:r>
    </w:p>
    <w:p w14:paraId="503952DF" w14:textId="77777777" w:rsidR="00812618" w:rsidRPr="00812618" w:rsidRDefault="00812618" w:rsidP="00812618">
      <w:pPr>
        <w:rPr>
          <w:sz w:val="24"/>
          <w:szCs w:val="24"/>
          <w:lang w:val="en-US"/>
        </w:rPr>
      </w:pPr>
      <w:r w:rsidRPr="00812618">
        <w:rPr>
          <w:sz w:val="24"/>
          <w:szCs w:val="24"/>
          <w:lang w:val="en-US"/>
        </w:rPr>
        <w:lastRenderedPageBreak/>
        <w:t>FROM BANK_26</w:t>
      </w:r>
    </w:p>
    <w:p w14:paraId="44CB70B1" w14:textId="54AE1DBB" w:rsidR="00EF44E0" w:rsidRDefault="00812618" w:rsidP="00812618">
      <w:pPr>
        <w:rPr>
          <w:sz w:val="24"/>
          <w:szCs w:val="24"/>
          <w:lang w:val="en-US"/>
        </w:rPr>
      </w:pPr>
      <w:r w:rsidRPr="00812618">
        <w:rPr>
          <w:sz w:val="24"/>
          <w:szCs w:val="24"/>
          <w:lang w:val="en-US"/>
        </w:rPr>
        <w:t>WHERE branches &gt; 50;</w:t>
      </w:r>
    </w:p>
    <w:p w14:paraId="539079AE" w14:textId="4E0AD835" w:rsidR="00812618" w:rsidRDefault="00812618" w:rsidP="00812618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512EDBF" wp14:editId="10CE1BBD">
            <wp:extent cx="2229161" cy="14289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4C16" w14:textId="34E3497F" w:rsidR="00812618" w:rsidRDefault="00812618" w:rsidP="00812618">
      <w:pPr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DE87867" wp14:editId="7A969B0D">
            <wp:extent cx="4153480" cy="59063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BAF1" w14:textId="77777777" w:rsidR="00812618" w:rsidRDefault="00812618" w:rsidP="00812618">
      <w:r>
        <w:t>IV) Create a View to display bank name and branch name</w:t>
      </w:r>
    </w:p>
    <w:p w14:paraId="1562257E" w14:textId="77777777" w:rsidR="00812618" w:rsidRPr="00812618" w:rsidRDefault="00812618" w:rsidP="00812618">
      <w:pPr>
        <w:rPr>
          <w:sz w:val="24"/>
          <w:szCs w:val="24"/>
          <w:lang w:val="en-US"/>
        </w:rPr>
      </w:pPr>
      <w:r w:rsidRPr="00812618">
        <w:rPr>
          <w:sz w:val="24"/>
          <w:szCs w:val="24"/>
          <w:lang w:val="en-US"/>
        </w:rPr>
        <w:t xml:space="preserve">CREATE VIEW </w:t>
      </w:r>
      <w:proofErr w:type="spellStart"/>
      <w:r w:rsidRPr="00812618">
        <w:rPr>
          <w:sz w:val="24"/>
          <w:szCs w:val="24"/>
          <w:lang w:val="en-US"/>
        </w:rPr>
        <w:t>bank_branch_details</w:t>
      </w:r>
      <w:proofErr w:type="spellEnd"/>
      <w:r w:rsidRPr="00812618">
        <w:rPr>
          <w:sz w:val="24"/>
          <w:szCs w:val="24"/>
          <w:lang w:val="en-US"/>
        </w:rPr>
        <w:t xml:space="preserve"> AS</w:t>
      </w:r>
    </w:p>
    <w:p w14:paraId="71450559" w14:textId="77777777" w:rsidR="00812618" w:rsidRPr="00812618" w:rsidRDefault="00812618" w:rsidP="00812618">
      <w:pPr>
        <w:rPr>
          <w:sz w:val="24"/>
          <w:szCs w:val="24"/>
          <w:lang w:val="en-US"/>
        </w:rPr>
      </w:pPr>
      <w:r w:rsidRPr="00812618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812618">
        <w:rPr>
          <w:sz w:val="24"/>
          <w:szCs w:val="24"/>
          <w:lang w:val="en-US"/>
        </w:rPr>
        <w:t>B.bankname</w:t>
      </w:r>
      <w:proofErr w:type="spellEnd"/>
      <w:proofErr w:type="gramEnd"/>
      <w:r w:rsidRPr="00812618">
        <w:rPr>
          <w:sz w:val="24"/>
          <w:szCs w:val="24"/>
          <w:lang w:val="en-US"/>
        </w:rPr>
        <w:t xml:space="preserve">, </w:t>
      </w:r>
      <w:proofErr w:type="spellStart"/>
      <w:r w:rsidRPr="00812618">
        <w:rPr>
          <w:sz w:val="24"/>
          <w:szCs w:val="24"/>
          <w:lang w:val="en-US"/>
        </w:rPr>
        <w:t>BR.branchname</w:t>
      </w:r>
      <w:proofErr w:type="spellEnd"/>
    </w:p>
    <w:p w14:paraId="7FEB1878" w14:textId="77777777" w:rsidR="00812618" w:rsidRPr="00812618" w:rsidRDefault="00812618" w:rsidP="00812618">
      <w:pPr>
        <w:rPr>
          <w:sz w:val="24"/>
          <w:szCs w:val="24"/>
          <w:lang w:val="en-US"/>
        </w:rPr>
      </w:pPr>
      <w:r w:rsidRPr="00812618">
        <w:rPr>
          <w:sz w:val="24"/>
          <w:szCs w:val="24"/>
          <w:lang w:val="en-US"/>
        </w:rPr>
        <w:t>FROM BANK_26 B</w:t>
      </w:r>
    </w:p>
    <w:p w14:paraId="0E87548C" w14:textId="789A583B" w:rsidR="00812618" w:rsidRDefault="00812618" w:rsidP="00812618">
      <w:pPr>
        <w:rPr>
          <w:sz w:val="24"/>
          <w:szCs w:val="24"/>
          <w:lang w:val="en-US"/>
        </w:rPr>
      </w:pPr>
      <w:r w:rsidRPr="00812618">
        <w:rPr>
          <w:sz w:val="24"/>
          <w:szCs w:val="24"/>
          <w:lang w:val="en-US"/>
        </w:rPr>
        <w:t xml:space="preserve">JOIN BRANCHES BR ON </w:t>
      </w:r>
      <w:proofErr w:type="spellStart"/>
      <w:proofErr w:type="gramStart"/>
      <w:r w:rsidRPr="00812618">
        <w:rPr>
          <w:sz w:val="24"/>
          <w:szCs w:val="24"/>
          <w:lang w:val="en-US"/>
        </w:rPr>
        <w:t>B.bankcode</w:t>
      </w:r>
      <w:proofErr w:type="spellEnd"/>
      <w:proofErr w:type="gramEnd"/>
      <w:r w:rsidRPr="00812618">
        <w:rPr>
          <w:sz w:val="24"/>
          <w:szCs w:val="24"/>
          <w:lang w:val="en-US"/>
        </w:rPr>
        <w:t xml:space="preserve"> = </w:t>
      </w:r>
      <w:proofErr w:type="spellStart"/>
      <w:r w:rsidRPr="00812618">
        <w:rPr>
          <w:sz w:val="24"/>
          <w:szCs w:val="24"/>
          <w:lang w:val="en-US"/>
        </w:rPr>
        <w:t>BR.bankid</w:t>
      </w:r>
      <w:proofErr w:type="spellEnd"/>
      <w:r w:rsidRPr="00812618">
        <w:rPr>
          <w:sz w:val="24"/>
          <w:szCs w:val="24"/>
          <w:lang w:val="en-US"/>
        </w:rPr>
        <w:t>;</w:t>
      </w:r>
    </w:p>
    <w:p w14:paraId="5437C43F" w14:textId="732A2727" w:rsidR="00812618" w:rsidRDefault="00812618" w:rsidP="00812618">
      <w:pPr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4038CA0" wp14:editId="212753FF">
            <wp:extent cx="2676899" cy="1152686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CA2F" w14:textId="77777777" w:rsidR="00812618" w:rsidRDefault="00812618" w:rsidP="00812618">
      <w:r>
        <w:t>V) Create a View to show banks located outside Ernakulam</w:t>
      </w:r>
    </w:p>
    <w:p w14:paraId="33122F6D" w14:textId="77777777" w:rsidR="00812618" w:rsidRPr="00812618" w:rsidRDefault="00812618" w:rsidP="00812618">
      <w:pPr>
        <w:rPr>
          <w:sz w:val="24"/>
          <w:szCs w:val="24"/>
          <w:lang w:val="en-US"/>
        </w:rPr>
      </w:pPr>
      <w:r w:rsidRPr="00812618">
        <w:rPr>
          <w:sz w:val="24"/>
          <w:szCs w:val="24"/>
          <w:lang w:val="en-US"/>
        </w:rPr>
        <w:t xml:space="preserve">CREATE VIEW </w:t>
      </w:r>
      <w:proofErr w:type="spellStart"/>
      <w:r w:rsidRPr="00812618">
        <w:rPr>
          <w:sz w:val="24"/>
          <w:szCs w:val="24"/>
          <w:lang w:val="en-US"/>
        </w:rPr>
        <w:t>banks_outside_ernakulam</w:t>
      </w:r>
      <w:proofErr w:type="spellEnd"/>
      <w:r w:rsidRPr="00812618">
        <w:rPr>
          <w:sz w:val="24"/>
          <w:szCs w:val="24"/>
          <w:lang w:val="en-US"/>
        </w:rPr>
        <w:t xml:space="preserve"> AS</w:t>
      </w:r>
    </w:p>
    <w:p w14:paraId="5BB2473B" w14:textId="77777777" w:rsidR="00812618" w:rsidRPr="00812618" w:rsidRDefault="00812618" w:rsidP="00812618">
      <w:pPr>
        <w:rPr>
          <w:sz w:val="24"/>
          <w:szCs w:val="24"/>
          <w:lang w:val="en-US"/>
        </w:rPr>
      </w:pPr>
      <w:r w:rsidRPr="00812618">
        <w:rPr>
          <w:sz w:val="24"/>
          <w:szCs w:val="24"/>
          <w:lang w:val="en-US"/>
        </w:rPr>
        <w:t>SELECT *</w:t>
      </w:r>
    </w:p>
    <w:p w14:paraId="61638C15" w14:textId="77777777" w:rsidR="00812618" w:rsidRPr="00812618" w:rsidRDefault="00812618" w:rsidP="00812618">
      <w:pPr>
        <w:rPr>
          <w:sz w:val="24"/>
          <w:szCs w:val="24"/>
          <w:lang w:val="en-US"/>
        </w:rPr>
      </w:pPr>
      <w:r w:rsidRPr="00812618">
        <w:rPr>
          <w:sz w:val="24"/>
          <w:szCs w:val="24"/>
          <w:lang w:val="en-US"/>
        </w:rPr>
        <w:t>FROM BANK_26</w:t>
      </w:r>
    </w:p>
    <w:p w14:paraId="332CED0B" w14:textId="39F414C4" w:rsidR="00812618" w:rsidRDefault="00812618" w:rsidP="00812618">
      <w:pPr>
        <w:rPr>
          <w:sz w:val="24"/>
          <w:szCs w:val="24"/>
          <w:lang w:val="en-US"/>
        </w:rPr>
      </w:pPr>
      <w:r w:rsidRPr="00812618">
        <w:rPr>
          <w:sz w:val="24"/>
          <w:szCs w:val="24"/>
          <w:lang w:val="en-US"/>
        </w:rPr>
        <w:t xml:space="preserve">WHERE </w:t>
      </w:r>
      <w:proofErr w:type="spellStart"/>
      <w:r w:rsidRPr="00812618">
        <w:rPr>
          <w:sz w:val="24"/>
          <w:szCs w:val="24"/>
          <w:lang w:val="en-US"/>
        </w:rPr>
        <w:t>headoffice</w:t>
      </w:r>
      <w:proofErr w:type="spellEnd"/>
      <w:r w:rsidRPr="00812618">
        <w:rPr>
          <w:sz w:val="24"/>
          <w:szCs w:val="24"/>
          <w:lang w:val="en-US"/>
        </w:rPr>
        <w:t xml:space="preserve"> &lt;&gt; 'Ernakulam';</w:t>
      </w:r>
    </w:p>
    <w:p w14:paraId="63CD73C0" w14:textId="072414EF" w:rsidR="00812618" w:rsidRDefault="00812618" w:rsidP="00812618">
      <w:pPr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DFB6BAC" wp14:editId="7D271B2A">
            <wp:extent cx="2543530" cy="16194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BDE3" w14:textId="2A4C7A6A" w:rsidR="00812618" w:rsidRDefault="00812618" w:rsidP="00812618">
      <w:pPr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300EEF3" wp14:editId="61DBC661">
            <wp:extent cx="4163006" cy="952633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9C4C" w14:textId="77777777" w:rsidR="00812618" w:rsidRPr="00812618" w:rsidRDefault="00812618" w:rsidP="00812618">
      <w:pPr>
        <w:rPr>
          <w:sz w:val="24"/>
          <w:szCs w:val="24"/>
          <w:lang w:val="en-US"/>
        </w:rPr>
      </w:pPr>
    </w:p>
    <w:sectPr w:rsidR="00812618" w:rsidRPr="00812618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49156" w14:textId="77777777" w:rsidR="00B356F9" w:rsidRDefault="00B356F9" w:rsidP="00CC182A">
      <w:pPr>
        <w:spacing w:after="0" w:line="240" w:lineRule="auto"/>
      </w:pPr>
      <w:r>
        <w:separator/>
      </w:r>
    </w:p>
  </w:endnote>
  <w:endnote w:type="continuationSeparator" w:id="0">
    <w:p w14:paraId="4623EA7D" w14:textId="77777777" w:rsidR="00B356F9" w:rsidRDefault="00B356F9" w:rsidP="00CC1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E4BE7" w14:textId="186F484B" w:rsidR="00CC182A" w:rsidRDefault="00CC182A">
    <w:pPr>
      <w:pStyle w:val="Footer"/>
    </w:pPr>
  </w:p>
  <w:p w14:paraId="00352431" w14:textId="77777777" w:rsidR="00CC182A" w:rsidRDefault="00CC18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DFAC4" w14:textId="77777777" w:rsidR="00B356F9" w:rsidRDefault="00B356F9" w:rsidP="00CC182A">
      <w:pPr>
        <w:spacing w:after="0" w:line="240" w:lineRule="auto"/>
      </w:pPr>
      <w:r>
        <w:separator/>
      </w:r>
    </w:p>
  </w:footnote>
  <w:footnote w:type="continuationSeparator" w:id="0">
    <w:p w14:paraId="65789E18" w14:textId="77777777" w:rsidR="00B356F9" w:rsidRDefault="00B356F9" w:rsidP="00CC18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82A"/>
    <w:rsid w:val="001D48BF"/>
    <w:rsid w:val="00472E16"/>
    <w:rsid w:val="00557BB1"/>
    <w:rsid w:val="00812618"/>
    <w:rsid w:val="00B356F9"/>
    <w:rsid w:val="00CC182A"/>
    <w:rsid w:val="00EF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6495C"/>
  <w15:chartTrackingRefBased/>
  <w15:docId w15:val="{A14DEC9D-F6FE-46E0-87E9-6E0C688EE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18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82A"/>
  </w:style>
  <w:style w:type="paragraph" w:styleId="Footer">
    <w:name w:val="footer"/>
    <w:basedOn w:val="Normal"/>
    <w:link w:val="FooterChar"/>
    <w:uiPriority w:val="99"/>
    <w:unhideWhenUsed/>
    <w:rsid w:val="00CC18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82A"/>
  </w:style>
  <w:style w:type="paragraph" w:styleId="NormalWeb">
    <w:name w:val="Normal (Web)"/>
    <w:basedOn w:val="Normal"/>
    <w:uiPriority w:val="99"/>
    <w:semiHidden/>
    <w:unhideWhenUsed/>
    <w:rsid w:val="00EF4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tmp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10" Type="http://schemas.openxmlformats.org/officeDocument/2006/relationships/image" Target="media/image5.tmp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2026-03-23T06:22:00Z</dcterms:created>
  <dcterms:modified xsi:type="dcterms:W3CDTF">2026-03-23T06:50:00Z</dcterms:modified>
</cp:coreProperties>
</file>